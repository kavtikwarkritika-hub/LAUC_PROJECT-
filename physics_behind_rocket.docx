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E72E" w14:textId="3019D7A0" w:rsidR="00C53B7D" w:rsidRPr="00C53B7D" w:rsidRDefault="00C53B7D" w:rsidP="00C53B7D">
      <w:pPr>
        <w:rPr>
          <w:b/>
          <w:bCs/>
          <w:sz w:val="36"/>
          <w:szCs w:val="36"/>
          <w:lang w:val="en-IN"/>
        </w:rPr>
      </w:pPr>
      <w:r w:rsidRPr="00C53B7D">
        <w:rPr>
          <w:rFonts w:ascii="Segoe UI Emoji" w:hAnsi="Segoe UI Emoji" w:cs="Segoe UI Emoji"/>
          <w:b/>
          <w:bCs/>
          <w:sz w:val="36"/>
          <w:szCs w:val="36"/>
          <w:lang w:val="en-IN"/>
        </w:rPr>
        <w:t>⭐</w:t>
      </w:r>
      <w:r w:rsidRPr="00C53B7D">
        <w:rPr>
          <w:b/>
          <w:bCs/>
          <w:sz w:val="36"/>
          <w:szCs w:val="36"/>
          <w:lang w:val="en-IN"/>
        </w:rPr>
        <w:t xml:space="preserve"> </w:t>
      </w:r>
      <w:r w:rsidRPr="00C53B7D">
        <w:rPr>
          <w:b/>
          <w:bCs/>
          <w:color w:val="2E74B5" w:themeColor="accent1" w:themeShade="BF"/>
          <w:sz w:val="36"/>
          <w:szCs w:val="36"/>
          <w:lang w:val="en-IN"/>
        </w:rPr>
        <w:t>MOTION EQUATIONS FOR ROCKET FLIGHT</w:t>
      </w:r>
      <w:r w:rsidRPr="00C53B7D">
        <w:rPr>
          <w:b/>
          <w:bCs/>
          <w:sz w:val="36"/>
          <w:szCs w:val="36"/>
          <w:lang w:val="en-IN"/>
        </w:rPr>
        <w:t xml:space="preserve"> </w:t>
      </w:r>
    </w:p>
    <w:p w14:paraId="04A6AEB9" w14:textId="77777777" w:rsidR="00C53B7D" w:rsidRDefault="00C53B7D" w:rsidP="00C53B7D">
      <w:pPr>
        <w:rPr>
          <w:lang w:val="en-IN"/>
        </w:rPr>
      </w:pPr>
      <w:r w:rsidRPr="00C53B7D">
        <w:rPr>
          <w:lang w:val="en-IN"/>
        </w:rPr>
        <w:t>There are 3 main sets of equations:</w:t>
      </w:r>
    </w:p>
    <w:p w14:paraId="5BE45F13" w14:textId="77777777" w:rsidR="00C53B7D" w:rsidRPr="00C53B7D" w:rsidRDefault="00C53B7D" w:rsidP="00C53B7D">
      <w:pPr>
        <w:rPr>
          <w:lang w:val="en-IN"/>
        </w:rPr>
      </w:pPr>
    </w:p>
    <w:p w14:paraId="0989AEFA" w14:textId="7F3DC0CE" w:rsidR="00C53B7D" w:rsidRDefault="00C53B7D" w:rsidP="00C53B7D">
      <w:pPr>
        <w:rPr>
          <w:lang w:val="en-IN"/>
        </w:rPr>
      </w:pPr>
      <w:r w:rsidRPr="00C53B7D">
        <w:rPr>
          <w:lang w:val="en-IN"/>
        </w:rPr>
        <w:pict w14:anchorId="4B61BA88">
          <v:rect id="_x0000_i1066" style="width:0;height:1.5pt" o:hralign="center" o:hrstd="t" o:hr="t" fillcolor="#a0a0a0" stroked="f"/>
        </w:pict>
      </w:r>
    </w:p>
    <w:p w14:paraId="71F03DAB" w14:textId="77777777" w:rsidR="00C53B7D" w:rsidRPr="00C53B7D" w:rsidRDefault="00C53B7D" w:rsidP="00C53B7D">
      <w:pPr>
        <w:rPr>
          <w:lang w:val="en-IN"/>
        </w:rPr>
      </w:pPr>
    </w:p>
    <w:p w14:paraId="020A500A" w14:textId="77777777" w:rsidR="00C53B7D" w:rsidRPr="00C53B7D" w:rsidRDefault="00C53B7D" w:rsidP="00C53B7D">
      <w:pPr>
        <w:rPr>
          <w:b/>
          <w:bCs/>
          <w:sz w:val="28"/>
          <w:szCs w:val="28"/>
          <w:lang w:val="en-IN"/>
        </w:rPr>
      </w:pPr>
      <w:r w:rsidRPr="00C53B7D">
        <w:rPr>
          <w:rFonts w:ascii="Segoe UI Emoji" w:hAnsi="Segoe UI Emoji" w:cs="Segoe UI Emoji"/>
          <w:b/>
          <w:bCs/>
          <w:sz w:val="28"/>
          <w:szCs w:val="28"/>
          <w:lang w:val="en-IN"/>
        </w:rPr>
        <w:t>⭐</w:t>
      </w:r>
      <w:r w:rsidRPr="00C53B7D">
        <w:rPr>
          <w:b/>
          <w:bCs/>
          <w:sz w:val="28"/>
          <w:szCs w:val="28"/>
          <w:lang w:val="en-IN"/>
        </w:rPr>
        <w:t xml:space="preserve"> </w:t>
      </w:r>
      <w:r w:rsidRPr="00C53B7D">
        <w:rPr>
          <w:b/>
          <w:bCs/>
          <w:color w:val="2E74B5" w:themeColor="accent1" w:themeShade="BF"/>
          <w:sz w:val="28"/>
          <w:szCs w:val="28"/>
          <w:lang w:val="en-IN"/>
        </w:rPr>
        <w:t>1. Rocket Thrust Equation (Tsiolkovsky)</w:t>
      </w:r>
    </w:p>
    <w:p w14:paraId="60AD5158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 xml:space="preserve">This tells us </w:t>
      </w:r>
      <w:r w:rsidRPr="00C53B7D">
        <w:rPr>
          <w:b/>
          <w:bCs/>
          <w:lang w:val="en-IN"/>
        </w:rPr>
        <w:t>how velocity changes when rocket burns fuel</w:t>
      </w:r>
      <w:r w:rsidRPr="00C53B7D">
        <w:rPr>
          <w:lang w:val="en-IN"/>
        </w:rPr>
        <w:t>.</w:t>
      </w:r>
    </w:p>
    <w:p w14:paraId="74168245" w14:textId="77777777" w:rsidR="00C53B7D" w:rsidRPr="00C53B7D" w:rsidRDefault="00C53B7D" w:rsidP="00C53B7D">
      <w:pPr>
        <w:rPr>
          <w:b/>
          <w:bCs/>
          <w:lang w:val="en-IN"/>
        </w:rPr>
      </w:pPr>
      <w:proofErr w:type="spellStart"/>
      <w:r w:rsidRPr="00C53B7D">
        <w:rPr>
          <w:b/>
          <w:bCs/>
          <w:highlight w:val="green"/>
          <w:lang w:val="en-IN"/>
        </w:rPr>
        <w:t>Δv</w:t>
      </w:r>
      <w:proofErr w:type="spellEnd"/>
      <w:r w:rsidRPr="00C53B7D">
        <w:rPr>
          <w:b/>
          <w:bCs/>
          <w:highlight w:val="green"/>
          <w:lang w:val="en-IN"/>
        </w:rPr>
        <w:t xml:space="preserve"> = </w:t>
      </w:r>
      <w:proofErr w:type="spellStart"/>
      <w:r w:rsidRPr="00C53B7D">
        <w:rPr>
          <w:b/>
          <w:bCs/>
          <w:highlight w:val="green"/>
          <w:lang w:val="en-IN"/>
        </w:rPr>
        <w:t>ve</w:t>
      </w:r>
      <w:proofErr w:type="spellEnd"/>
      <w:r w:rsidRPr="00C53B7D">
        <w:rPr>
          <w:b/>
          <w:bCs/>
          <w:highlight w:val="green"/>
          <w:lang w:val="en-IN"/>
        </w:rPr>
        <w:t xml:space="preserve"> × </w:t>
      </w:r>
      <w:proofErr w:type="gramStart"/>
      <w:r w:rsidRPr="00C53B7D">
        <w:rPr>
          <w:b/>
          <w:bCs/>
          <w:highlight w:val="green"/>
          <w:lang w:val="en-IN"/>
        </w:rPr>
        <w:t>ln(</w:t>
      </w:r>
      <w:proofErr w:type="gramEnd"/>
      <w:r w:rsidRPr="00C53B7D">
        <w:rPr>
          <w:b/>
          <w:bCs/>
          <w:highlight w:val="green"/>
          <w:lang w:val="en-IN"/>
        </w:rPr>
        <w:t>m₀ / m₁)</w:t>
      </w:r>
    </w:p>
    <w:p w14:paraId="1E909817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>Meaning in simple words:</w:t>
      </w:r>
    </w:p>
    <w:p w14:paraId="2C276A1F" w14:textId="77777777" w:rsidR="00C53B7D" w:rsidRPr="00C53B7D" w:rsidRDefault="00C53B7D" w:rsidP="00C53B7D">
      <w:pPr>
        <w:numPr>
          <w:ilvl w:val="0"/>
          <w:numId w:val="24"/>
        </w:numPr>
        <w:rPr>
          <w:lang w:val="en-IN"/>
        </w:rPr>
      </w:pPr>
      <w:proofErr w:type="spellStart"/>
      <w:r w:rsidRPr="00C53B7D">
        <w:rPr>
          <w:b/>
          <w:bCs/>
          <w:lang w:val="en-IN"/>
        </w:rPr>
        <w:t>Δv</w:t>
      </w:r>
      <w:proofErr w:type="spellEnd"/>
      <w:r w:rsidRPr="00C53B7D">
        <w:rPr>
          <w:lang w:val="en-IN"/>
        </w:rPr>
        <w:t xml:space="preserve"> = speed gained</w:t>
      </w:r>
    </w:p>
    <w:p w14:paraId="7F1EF0D6" w14:textId="77777777" w:rsidR="00C53B7D" w:rsidRPr="00C53B7D" w:rsidRDefault="00C53B7D" w:rsidP="00C53B7D">
      <w:pPr>
        <w:numPr>
          <w:ilvl w:val="0"/>
          <w:numId w:val="24"/>
        </w:numPr>
        <w:rPr>
          <w:lang w:val="en-IN"/>
        </w:rPr>
      </w:pPr>
      <w:proofErr w:type="spellStart"/>
      <w:r w:rsidRPr="00C53B7D">
        <w:rPr>
          <w:b/>
          <w:bCs/>
          <w:lang w:val="en-IN"/>
        </w:rPr>
        <w:t>ve</w:t>
      </w:r>
      <w:proofErr w:type="spellEnd"/>
      <w:r w:rsidRPr="00C53B7D">
        <w:rPr>
          <w:lang w:val="en-IN"/>
        </w:rPr>
        <w:t xml:space="preserve"> = exhaust speed (how fast gas goes out)</w:t>
      </w:r>
    </w:p>
    <w:p w14:paraId="610A502E" w14:textId="77777777" w:rsidR="00C53B7D" w:rsidRPr="00C53B7D" w:rsidRDefault="00C53B7D" w:rsidP="00C53B7D">
      <w:pPr>
        <w:numPr>
          <w:ilvl w:val="0"/>
          <w:numId w:val="24"/>
        </w:numPr>
        <w:rPr>
          <w:lang w:val="en-IN"/>
        </w:rPr>
      </w:pPr>
      <w:r w:rsidRPr="00C53B7D">
        <w:rPr>
          <w:b/>
          <w:bCs/>
          <w:lang w:val="en-IN"/>
        </w:rPr>
        <w:t>m₀</w:t>
      </w:r>
      <w:r w:rsidRPr="00C53B7D">
        <w:rPr>
          <w:lang w:val="en-IN"/>
        </w:rPr>
        <w:t xml:space="preserve"> = starting mass (with fuel)</w:t>
      </w:r>
    </w:p>
    <w:p w14:paraId="63B2DA16" w14:textId="77777777" w:rsidR="00C53B7D" w:rsidRPr="00C53B7D" w:rsidRDefault="00C53B7D" w:rsidP="00C53B7D">
      <w:pPr>
        <w:numPr>
          <w:ilvl w:val="0"/>
          <w:numId w:val="24"/>
        </w:numPr>
        <w:rPr>
          <w:lang w:val="en-IN"/>
        </w:rPr>
      </w:pPr>
      <w:r w:rsidRPr="00C53B7D">
        <w:rPr>
          <w:b/>
          <w:bCs/>
          <w:lang w:val="en-IN"/>
        </w:rPr>
        <w:t>m₁</w:t>
      </w:r>
      <w:r w:rsidRPr="00C53B7D">
        <w:rPr>
          <w:lang w:val="en-IN"/>
        </w:rPr>
        <w:t xml:space="preserve"> = ending mass (after burning fuel)</w:t>
      </w:r>
    </w:p>
    <w:p w14:paraId="5F6574FA" w14:textId="77777777" w:rsidR="00C53B7D" w:rsidRPr="00C53B7D" w:rsidRDefault="00C53B7D" w:rsidP="00C53B7D">
      <w:pPr>
        <w:numPr>
          <w:ilvl w:val="0"/>
          <w:numId w:val="24"/>
        </w:numPr>
        <w:rPr>
          <w:lang w:val="en-IN"/>
        </w:rPr>
      </w:pPr>
      <w:r w:rsidRPr="00C53B7D">
        <w:rPr>
          <w:b/>
          <w:bCs/>
          <w:lang w:val="en-IN"/>
        </w:rPr>
        <w:t>ln</w:t>
      </w:r>
      <w:r w:rsidRPr="00C53B7D">
        <w:rPr>
          <w:lang w:val="en-IN"/>
        </w:rPr>
        <w:t xml:space="preserve"> = natural log</w:t>
      </w:r>
    </w:p>
    <w:p w14:paraId="068DA94E" w14:textId="03A4BF00" w:rsidR="00C53B7D" w:rsidRDefault="00C53B7D" w:rsidP="00C53B7D">
      <w:pPr>
        <w:rPr>
          <w:lang w:val="en-IN"/>
        </w:rPr>
      </w:pPr>
      <w:r w:rsidRPr="00C53B7D">
        <w:rPr>
          <w:rFonts w:ascii="Segoe UI Emoji" w:hAnsi="Segoe UI Emoji" w:cs="Segoe UI Emoji"/>
          <w:lang w:val="en-IN"/>
        </w:rPr>
        <w:t>👉</w:t>
      </w:r>
      <w:r w:rsidRPr="00C53B7D">
        <w:rPr>
          <w:lang w:val="en-IN"/>
        </w:rPr>
        <w:t xml:space="preserve"> This is the most important formula in rocket science.</w:t>
      </w:r>
    </w:p>
    <w:p w14:paraId="4F9F9882" w14:textId="77777777" w:rsidR="00C53B7D" w:rsidRPr="00C53B7D" w:rsidRDefault="00C53B7D" w:rsidP="00C53B7D">
      <w:pPr>
        <w:rPr>
          <w:lang w:val="en-IN"/>
        </w:rPr>
      </w:pPr>
    </w:p>
    <w:p w14:paraId="5028AB94" w14:textId="77777777" w:rsidR="00C53B7D" w:rsidRDefault="00C53B7D" w:rsidP="00C53B7D">
      <w:pPr>
        <w:rPr>
          <w:lang w:val="en-IN"/>
        </w:rPr>
      </w:pPr>
      <w:r w:rsidRPr="00C53B7D">
        <w:rPr>
          <w:lang w:val="en-IN"/>
        </w:rPr>
        <w:pict w14:anchorId="5162BFD2">
          <v:rect id="_x0000_i1056" style="width:0;height:1.5pt" o:hralign="center" o:hrstd="t" o:hr="t" fillcolor="#a0a0a0" stroked="f"/>
        </w:pict>
      </w:r>
    </w:p>
    <w:p w14:paraId="66B78050" w14:textId="77777777" w:rsidR="00C53B7D" w:rsidRPr="00C53B7D" w:rsidRDefault="00C53B7D" w:rsidP="00C53B7D">
      <w:pPr>
        <w:rPr>
          <w:lang w:val="en-IN"/>
        </w:rPr>
      </w:pPr>
    </w:p>
    <w:p w14:paraId="434B39A3" w14:textId="77777777" w:rsidR="00C53B7D" w:rsidRPr="00C53B7D" w:rsidRDefault="00C53B7D" w:rsidP="00C53B7D">
      <w:pPr>
        <w:rPr>
          <w:b/>
          <w:bCs/>
          <w:color w:val="2E74B5" w:themeColor="accent1" w:themeShade="BF"/>
          <w:sz w:val="28"/>
          <w:szCs w:val="28"/>
          <w:lang w:val="en-IN"/>
        </w:rPr>
      </w:pPr>
      <w:r w:rsidRPr="00C53B7D">
        <w:rPr>
          <w:rFonts w:ascii="Segoe UI Emoji" w:hAnsi="Segoe UI Emoji" w:cs="Segoe UI Emoji"/>
          <w:b/>
          <w:bCs/>
          <w:color w:val="2E74B5" w:themeColor="accent1" w:themeShade="BF"/>
          <w:sz w:val="28"/>
          <w:szCs w:val="28"/>
          <w:lang w:val="en-IN"/>
        </w:rPr>
        <w:t>⭐</w:t>
      </w:r>
      <w:r w:rsidRPr="00C53B7D">
        <w:rPr>
          <w:b/>
          <w:bCs/>
          <w:color w:val="2E74B5" w:themeColor="accent1" w:themeShade="BF"/>
          <w:sz w:val="28"/>
          <w:szCs w:val="28"/>
          <w:lang w:val="en-IN"/>
        </w:rPr>
        <w:t xml:space="preserve"> 2. Gravity Equations (changing with distance)</w:t>
      </w:r>
    </w:p>
    <w:p w14:paraId="37EEF922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>Gravity is not constant.</w:t>
      </w:r>
    </w:p>
    <w:p w14:paraId="65D85BCD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b/>
          <w:bCs/>
          <w:highlight w:val="green"/>
          <w:lang w:val="en-IN"/>
        </w:rPr>
        <w:t>g(r) = GM / r²</w:t>
      </w:r>
    </w:p>
    <w:p w14:paraId="3846A822" w14:textId="77777777" w:rsidR="00C53B7D" w:rsidRPr="00C53B7D" w:rsidRDefault="00C53B7D" w:rsidP="00C53B7D">
      <w:pPr>
        <w:numPr>
          <w:ilvl w:val="0"/>
          <w:numId w:val="25"/>
        </w:numPr>
        <w:rPr>
          <w:lang w:val="en-IN"/>
        </w:rPr>
      </w:pPr>
      <w:r w:rsidRPr="00C53B7D">
        <w:rPr>
          <w:b/>
          <w:bCs/>
          <w:lang w:val="en-IN"/>
        </w:rPr>
        <w:t>G</w:t>
      </w:r>
      <w:r w:rsidRPr="00C53B7D">
        <w:rPr>
          <w:lang w:val="en-IN"/>
        </w:rPr>
        <w:t xml:space="preserve"> = universal constant</w:t>
      </w:r>
    </w:p>
    <w:p w14:paraId="09ACDFF8" w14:textId="77777777" w:rsidR="00C53B7D" w:rsidRPr="00C53B7D" w:rsidRDefault="00C53B7D" w:rsidP="00C53B7D">
      <w:pPr>
        <w:numPr>
          <w:ilvl w:val="0"/>
          <w:numId w:val="25"/>
        </w:numPr>
        <w:rPr>
          <w:lang w:val="en-IN"/>
        </w:rPr>
      </w:pPr>
      <w:r w:rsidRPr="00C53B7D">
        <w:rPr>
          <w:b/>
          <w:bCs/>
          <w:lang w:val="en-IN"/>
        </w:rPr>
        <w:t>M</w:t>
      </w:r>
      <w:r w:rsidRPr="00C53B7D">
        <w:rPr>
          <w:lang w:val="en-IN"/>
        </w:rPr>
        <w:t xml:space="preserve"> = mass of planet</w:t>
      </w:r>
    </w:p>
    <w:p w14:paraId="4818E8BD" w14:textId="393A8C7D" w:rsidR="00C53B7D" w:rsidRPr="00C53B7D" w:rsidRDefault="00C53B7D" w:rsidP="00C53B7D">
      <w:pPr>
        <w:numPr>
          <w:ilvl w:val="0"/>
          <w:numId w:val="25"/>
        </w:numPr>
        <w:rPr>
          <w:lang w:val="en-IN"/>
        </w:rPr>
      </w:pPr>
      <w:r w:rsidRPr="00C53B7D">
        <w:rPr>
          <w:b/>
          <w:bCs/>
          <w:lang w:val="en-IN"/>
        </w:rPr>
        <w:t>r</w:t>
      </w:r>
      <w:r w:rsidRPr="00C53B7D">
        <w:rPr>
          <w:lang w:val="en-IN"/>
        </w:rPr>
        <w:t xml:space="preserve"> = distance from planet </w:t>
      </w:r>
      <w:r w:rsidRPr="00C53B7D">
        <w:rPr>
          <w:lang w:val="en-IN"/>
        </w:rPr>
        <w:t>centre</w:t>
      </w:r>
    </w:p>
    <w:p w14:paraId="7EA5649C" w14:textId="77777777" w:rsidR="00C53B7D" w:rsidRDefault="00C53B7D" w:rsidP="00C53B7D">
      <w:pPr>
        <w:rPr>
          <w:b/>
          <w:bCs/>
          <w:color w:val="C00000"/>
          <w:lang w:val="en-IN"/>
        </w:rPr>
      </w:pPr>
      <w:r w:rsidRPr="00C53B7D">
        <w:rPr>
          <w:lang w:val="en-IN"/>
        </w:rPr>
        <w:t>Meaning:</w:t>
      </w:r>
      <w:r w:rsidRPr="00C53B7D">
        <w:rPr>
          <w:lang w:val="en-IN"/>
        </w:rPr>
        <w:br/>
      </w:r>
      <w:r w:rsidRPr="00C53B7D">
        <w:rPr>
          <w:b/>
          <w:bCs/>
          <w:color w:val="C00000"/>
          <w:lang w:val="en-IN"/>
        </w:rPr>
        <w:t>The farther the rocket goes from Earth, the weaker gravity becomes.</w:t>
      </w:r>
    </w:p>
    <w:p w14:paraId="45A04A28" w14:textId="77777777" w:rsidR="00C53B7D" w:rsidRPr="00C53B7D" w:rsidRDefault="00C53B7D" w:rsidP="00C53B7D">
      <w:pPr>
        <w:rPr>
          <w:lang w:val="en-IN"/>
        </w:rPr>
      </w:pPr>
    </w:p>
    <w:p w14:paraId="2A11BF97" w14:textId="77777777" w:rsidR="00C53B7D" w:rsidRDefault="00C53B7D" w:rsidP="00C53B7D">
      <w:pPr>
        <w:rPr>
          <w:lang w:val="en-IN"/>
        </w:rPr>
      </w:pPr>
      <w:r w:rsidRPr="00C53B7D">
        <w:rPr>
          <w:lang w:val="en-IN"/>
        </w:rPr>
        <w:pict w14:anchorId="5465B8CC">
          <v:rect id="_x0000_i1057" style="width:0;height:1.5pt" o:hralign="center" o:hrstd="t" o:hr="t" fillcolor="#a0a0a0" stroked="f"/>
        </w:pict>
      </w:r>
    </w:p>
    <w:p w14:paraId="0459BB2D" w14:textId="77777777" w:rsidR="00C53B7D" w:rsidRPr="00C53B7D" w:rsidRDefault="00C53B7D" w:rsidP="00C53B7D">
      <w:pPr>
        <w:rPr>
          <w:lang w:val="en-IN"/>
        </w:rPr>
      </w:pPr>
    </w:p>
    <w:p w14:paraId="05EFD4B5" w14:textId="77777777" w:rsidR="00C53B7D" w:rsidRPr="00C53B7D" w:rsidRDefault="00C53B7D" w:rsidP="00C53B7D">
      <w:pPr>
        <w:rPr>
          <w:b/>
          <w:bCs/>
          <w:sz w:val="28"/>
          <w:szCs w:val="28"/>
          <w:lang w:val="en-IN"/>
        </w:rPr>
      </w:pPr>
      <w:r w:rsidRPr="00C53B7D">
        <w:rPr>
          <w:rFonts w:ascii="Segoe UI Emoji" w:hAnsi="Segoe UI Emoji" w:cs="Segoe UI Emoji"/>
          <w:b/>
          <w:bCs/>
          <w:color w:val="2E74B5" w:themeColor="accent1" w:themeShade="BF"/>
          <w:sz w:val="28"/>
          <w:szCs w:val="28"/>
          <w:lang w:val="en-IN"/>
        </w:rPr>
        <w:t>⭐</w:t>
      </w:r>
      <w:r w:rsidRPr="00C53B7D">
        <w:rPr>
          <w:b/>
          <w:bCs/>
          <w:color w:val="2E74B5" w:themeColor="accent1" w:themeShade="BF"/>
          <w:sz w:val="28"/>
          <w:szCs w:val="28"/>
          <w:lang w:val="en-IN"/>
        </w:rPr>
        <w:t xml:space="preserve"> 3. Orbital / Trajectory Equations (for Earth → Moon curve)</w:t>
      </w:r>
    </w:p>
    <w:p w14:paraId="5CBFD6DB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 xml:space="preserve">The rocket travels along a curved path called </w:t>
      </w:r>
      <w:r w:rsidRPr="00C53B7D">
        <w:rPr>
          <w:b/>
          <w:bCs/>
          <w:lang w:val="en-IN"/>
        </w:rPr>
        <w:t>Hohmann Transfer Orbit</w:t>
      </w:r>
      <w:r w:rsidRPr="00C53B7D">
        <w:rPr>
          <w:lang w:val="en-IN"/>
        </w:rPr>
        <w:t>.</w:t>
      </w:r>
    </w:p>
    <w:p w14:paraId="46A264C1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>Motion is governed by:</w:t>
      </w:r>
    </w:p>
    <w:p w14:paraId="5F0007BE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b/>
          <w:bCs/>
          <w:lang w:val="en-IN"/>
        </w:rPr>
        <w:t>Newton’s Second Law in space</w:t>
      </w:r>
    </w:p>
    <w:p w14:paraId="1F35F6BE" w14:textId="77777777" w:rsidR="00C53B7D" w:rsidRPr="00C53B7D" w:rsidRDefault="00C53B7D" w:rsidP="00C53B7D">
      <w:pPr>
        <w:rPr>
          <w:lang w:val="en-IN"/>
        </w:rPr>
      </w:pPr>
      <w:r w:rsidRPr="00C53B7D">
        <w:rPr>
          <w:highlight w:val="green"/>
          <w:lang w:val="en-IN"/>
        </w:rPr>
        <w:t>F = ma</w:t>
      </w:r>
    </w:p>
    <w:p w14:paraId="74478E05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 xml:space="preserve">Where </w:t>
      </w:r>
      <w:r w:rsidRPr="00C53B7D">
        <w:rPr>
          <w:b/>
          <w:bCs/>
          <w:lang w:val="en-IN"/>
        </w:rPr>
        <w:t>F</w:t>
      </w:r>
      <w:r w:rsidRPr="00C53B7D">
        <w:rPr>
          <w:lang w:val="en-IN"/>
        </w:rPr>
        <w:t xml:space="preserve"> includes:</w:t>
      </w:r>
    </w:p>
    <w:p w14:paraId="78203C17" w14:textId="77777777" w:rsidR="00C53B7D" w:rsidRPr="00C53B7D" w:rsidRDefault="00C53B7D" w:rsidP="00C53B7D">
      <w:pPr>
        <w:numPr>
          <w:ilvl w:val="0"/>
          <w:numId w:val="26"/>
        </w:numPr>
        <w:rPr>
          <w:lang w:val="en-IN"/>
        </w:rPr>
      </w:pPr>
      <w:r w:rsidRPr="00C53B7D">
        <w:rPr>
          <w:lang w:val="en-IN"/>
        </w:rPr>
        <w:t>Earth’s gravity</w:t>
      </w:r>
    </w:p>
    <w:p w14:paraId="07AE3C50" w14:textId="77777777" w:rsidR="00C53B7D" w:rsidRPr="00C53B7D" w:rsidRDefault="00C53B7D" w:rsidP="00C53B7D">
      <w:pPr>
        <w:numPr>
          <w:ilvl w:val="0"/>
          <w:numId w:val="26"/>
        </w:numPr>
        <w:rPr>
          <w:lang w:val="en-IN"/>
        </w:rPr>
      </w:pPr>
      <w:r w:rsidRPr="00C53B7D">
        <w:rPr>
          <w:lang w:val="en-IN"/>
        </w:rPr>
        <w:t>Moon’s gravity</w:t>
      </w:r>
    </w:p>
    <w:p w14:paraId="424C8993" w14:textId="77777777" w:rsidR="00C53B7D" w:rsidRPr="00C53B7D" w:rsidRDefault="00C53B7D" w:rsidP="00C53B7D">
      <w:pPr>
        <w:numPr>
          <w:ilvl w:val="0"/>
          <w:numId w:val="26"/>
        </w:numPr>
        <w:rPr>
          <w:lang w:val="en-IN"/>
        </w:rPr>
      </w:pPr>
      <w:r w:rsidRPr="00C53B7D">
        <w:rPr>
          <w:lang w:val="en-IN"/>
        </w:rPr>
        <w:t>Rocket engine thrust</w:t>
      </w:r>
    </w:p>
    <w:p w14:paraId="0D46B54E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b/>
          <w:bCs/>
          <w:lang w:val="en-IN"/>
        </w:rPr>
        <w:t>Position and velocity are updated using:</w:t>
      </w:r>
    </w:p>
    <w:p w14:paraId="6CA63033" w14:textId="77777777" w:rsidR="00C53B7D" w:rsidRDefault="00C53B7D" w:rsidP="00C53B7D">
      <w:pPr>
        <w:rPr>
          <w:highlight w:val="green"/>
          <w:lang w:val="en-IN"/>
        </w:rPr>
      </w:pPr>
      <w:r w:rsidRPr="00C53B7D">
        <w:rPr>
          <w:highlight w:val="green"/>
          <w:lang w:val="en-IN"/>
        </w:rPr>
        <w:t>a = F / m</w:t>
      </w:r>
    </w:p>
    <w:p w14:paraId="2EBDC7F4" w14:textId="77777777" w:rsidR="00C53B7D" w:rsidRPr="00C53B7D" w:rsidRDefault="00C53B7D" w:rsidP="00C53B7D">
      <w:pPr>
        <w:rPr>
          <w:highlight w:val="green"/>
          <w:lang w:val="en-IN"/>
        </w:rPr>
      </w:pPr>
    </w:p>
    <w:p w14:paraId="3E93FD94" w14:textId="77777777" w:rsidR="00C53B7D" w:rsidRDefault="00C53B7D" w:rsidP="00C53B7D">
      <w:pPr>
        <w:rPr>
          <w:highlight w:val="green"/>
          <w:lang w:val="en-IN"/>
        </w:rPr>
      </w:pPr>
      <w:r w:rsidRPr="00C53B7D">
        <w:rPr>
          <w:highlight w:val="green"/>
          <w:lang w:val="en-IN"/>
        </w:rPr>
        <w:t xml:space="preserve">v = v + </w:t>
      </w:r>
      <w:proofErr w:type="spellStart"/>
      <w:r w:rsidRPr="00C53B7D">
        <w:rPr>
          <w:highlight w:val="green"/>
          <w:lang w:val="en-IN"/>
        </w:rPr>
        <w:t>aΔt</w:t>
      </w:r>
      <w:proofErr w:type="spellEnd"/>
    </w:p>
    <w:p w14:paraId="16FAC10B" w14:textId="77777777" w:rsidR="00C53B7D" w:rsidRPr="00C53B7D" w:rsidRDefault="00C53B7D" w:rsidP="00C53B7D">
      <w:pPr>
        <w:rPr>
          <w:highlight w:val="green"/>
          <w:lang w:val="en-IN"/>
        </w:rPr>
      </w:pPr>
    </w:p>
    <w:p w14:paraId="4E73E3B7" w14:textId="77777777" w:rsidR="00C53B7D" w:rsidRPr="00C53B7D" w:rsidRDefault="00C53B7D" w:rsidP="00C53B7D">
      <w:pPr>
        <w:rPr>
          <w:lang w:val="en-IN"/>
        </w:rPr>
      </w:pPr>
      <w:r w:rsidRPr="00C53B7D">
        <w:rPr>
          <w:highlight w:val="green"/>
          <w:lang w:val="en-IN"/>
        </w:rPr>
        <w:t xml:space="preserve">r = r + </w:t>
      </w:r>
      <w:proofErr w:type="spellStart"/>
      <w:r w:rsidRPr="00C53B7D">
        <w:rPr>
          <w:highlight w:val="green"/>
          <w:lang w:val="en-IN"/>
        </w:rPr>
        <w:t>vΔt</w:t>
      </w:r>
      <w:proofErr w:type="spellEnd"/>
    </w:p>
    <w:p w14:paraId="4EF3D239" w14:textId="77777777" w:rsidR="00C53B7D" w:rsidRDefault="00C53B7D" w:rsidP="00C53B7D">
      <w:pPr>
        <w:rPr>
          <w:lang w:val="en-IN"/>
        </w:rPr>
      </w:pPr>
      <w:r w:rsidRPr="00C53B7D">
        <w:rPr>
          <w:rFonts w:ascii="Segoe UI Emoji" w:hAnsi="Segoe UI Emoji" w:cs="Segoe UI Emoji"/>
          <w:lang w:val="en-IN"/>
        </w:rPr>
        <w:t>👉</w:t>
      </w:r>
      <w:r w:rsidRPr="00C53B7D">
        <w:rPr>
          <w:lang w:val="en-IN"/>
        </w:rPr>
        <w:t xml:space="preserve"> This is what MATLAB/Python simulations use.</w:t>
      </w:r>
    </w:p>
    <w:p w14:paraId="02855054" w14:textId="77777777" w:rsidR="00C53B7D" w:rsidRPr="00C53B7D" w:rsidRDefault="00C53B7D" w:rsidP="00C53B7D">
      <w:pPr>
        <w:rPr>
          <w:lang w:val="en-IN"/>
        </w:rPr>
      </w:pPr>
    </w:p>
    <w:p w14:paraId="7AD4C060" w14:textId="77777777" w:rsidR="00C53B7D" w:rsidRDefault="00C53B7D" w:rsidP="00C53B7D">
      <w:pPr>
        <w:rPr>
          <w:lang w:val="en-IN"/>
        </w:rPr>
      </w:pPr>
      <w:r w:rsidRPr="00C53B7D">
        <w:rPr>
          <w:lang w:val="en-IN"/>
        </w:rPr>
        <w:lastRenderedPageBreak/>
        <w:pict w14:anchorId="5D6F5E52">
          <v:rect id="_x0000_i1058" style="width:0;height:1.5pt" o:hralign="center" o:hrstd="t" o:hr="t" fillcolor="#a0a0a0" stroked="f"/>
        </w:pict>
      </w:r>
    </w:p>
    <w:p w14:paraId="4AE30338" w14:textId="77777777" w:rsidR="00C53B7D" w:rsidRPr="00C53B7D" w:rsidRDefault="00C53B7D" w:rsidP="00C53B7D">
      <w:pPr>
        <w:rPr>
          <w:lang w:val="en-IN"/>
        </w:rPr>
      </w:pPr>
    </w:p>
    <w:p w14:paraId="4EE523C0" w14:textId="77777777" w:rsidR="00C53B7D" w:rsidRPr="00C53B7D" w:rsidRDefault="00C53B7D" w:rsidP="00C53B7D">
      <w:pPr>
        <w:rPr>
          <w:b/>
          <w:bCs/>
          <w:color w:val="2E74B5" w:themeColor="accent1" w:themeShade="BF"/>
          <w:sz w:val="28"/>
          <w:szCs w:val="28"/>
          <w:lang w:val="en-IN"/>
        </w:rPr>
      </w:pPr>
      <w:r w:rsidRPr="00C53B7D">
        <w:rPr>
          <w:rFonts w:ascii="Segoe UI Emoji" w:hAnsi="Segoe UI Emoji" w:cs="Segoe UI Emoji"/>
          <w:b/>
          <w:bCs/>
          <w:color w:val="2E74B5" w:themeColor="accent1" w:themeShade="BF"/>
          <w:sz w:val="28"/>
          <w:szCs w:val="28"/>
          <w:lang w:val="en-IN"/>
        </w:rPr>
        <w:t>⭐</w:t>
      </w:r>
      <w:r w:rsidRPr="00C53B7D">
        <w:rPr>
          <w:b/>
          <w:bCs/>
          <w:color w:val="2E74B5" w:themeColor="accent1" w:themeShade="BF"/>
          <w:sz w:val="28"/>
          <w:szCs w:val="28"/>
          <w:lang w:val="en-IN"/>
        </w:rPr>
        <w:t xml:space="preserve"> Put Together: COMPLETE ROCKET TRAJECTORY MATH</w:t>
      </w:r>
    </w:p>
    <w:p w14:paraId="479966C6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>In very simple words:</w:t>
      </w:r>
    </w:p>
    <w:p w14:paraId="63089497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b/>
          <w:bCs/>
          <w:lang w:val="en-IN"/>
        </w:rPr>
        <w:t>Step 1:</w:t>
      </w:r>
    </w:p>
    <w:p w14:paraId="5B395CD0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 xml:space="preserve">Use </w:t>
      </w:r>
      <w:r w:rsidRPr="00C53B7D">
        <w:rPr>
          <w:b/>
          <w:bCs/>
          <w:lang w:val="en-IN"/>
        </w:rPr>
        <w:t>rocket equation</w:t>
      </w:r>
      <w:r w:rsidRPr="00C53B7D">
        <w:rPr>
          <w:lang w:val="en-IN"/>
        </w:rPr>
        <w:t xml:space="preserve"> → find how much speed rocket can gain.</w:t>
      </w:r>
    </w:p>
    <w:p w14:paraId="42AA9059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b/>
          <w:bCs/>
          <w:lang w:val="en-IN"/>
        </w:rPr>
        <w:t>Step 2:</w:t>
      </w:r>
    </w:p>
    <w:p w14:paraId="247078AE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 xml:space="preserve">Use </w:t>
      </w:r>
      <w:r w:rsidRPr="00C53B7D">
        <w:rPr>
          <w:b/>
          <w:bCs/>
          <w:lang w:val="en-IN"/>
        </w:rPr>
        <w:t>gravity formula</w:t>
      </w:r>
      <w:r w:rsidRPr="00C53B7D">
        <w:rPr>
          <w:lang w:val="en-IN"/>
        </w:rPr>
        <w:t xml:space="preserve"> → calculate gravity pull at each distance.</w:t>
      </w:r>
    </w:p>
    <w:p w14:paraId="09D27698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b/>
          <w:bCs/>
          <w:lang w:val="en-IN"/>
        </w:rPr>
        <w:t>Step 3:</w:t>
      </w:r>
    </w:p>
    <w:p w14:paraId="6A1C4E5A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 xml:space="preserve">Use </w:t>
      </w:r>
      <w:r w:rsidRPr="00C53B7D">
        <w:rPr>
          <w:b/>
          <w:bCs/>
          <w:lang w:val="en-IN"/>
        </w:rPr>
        <w:t>orbital equations</w:t>
      </w:r>
      <w:r w:rsidRPr="00C53B7D">
        <w:rPr>
          <w:lang w:val="en-IN"/>
        </w:rPr>
        <w:t xml:space="preserve"> → simulate curved path from Earth → Moon.</w:t>
      </w:r>
    </w:p>
    <w:p w14:paraId="5AF6C82E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b/>
          <w:bCs/>
          <w:lang w:val="en-IN"/>
        </w:rPr>
        <w:t>Step 4:</w:t>
      </w:r>
    </w:p>
    <w:p w14:paraId="486A85B8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>Update position every second:</w:t>
      </w:r>
    </w:p>
    <w:p w14:paraId="3998CB18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>new velocity = old velocity + acceleration × small time</w:t>
      </w:r>
    </w:p>
    <w:p w14:paraId="35B43D19" w14:textId="77777777" w:rsidR="00C53B7D" w:rsidRPr="00C53B7D" w:rsidRDefault="00C53B7D" w:rsidP="00C53B7D">
      <w:pPr>
        <w:rPr>
          <w:lang w:val="en-IN"/>
        </w:rPr>
      </w:pPr>
      <w:r w:rsidRPr="00C53B7D">
        <w:rPr>
          <w:lang w:val="en-IN"/>
        </w:rPr>
        <w:t>new position = old position + velocity × small time</w:t>
      </w:r>
    </w:p>
    <w:p w14:paraId="5E98B8B4" w14:textId="77777777" w:rsidR="00C53B7D" w:rsidRDefault="00C53B7D" w:rsidP="00C53B7D">
      <w:pPr>
        <w:rPr>
          <w:lang w:val="en-IN"/>
        </w:rPr>
      </w:pPr>
      <w:r w:rsidRPr="00C53B7D">
        <w:rPr>
          <w:lang w:val="en-IN"/>
        </w:rPr>
        <w:t>This is done on a computer (MATLAB/Python), not manually.</w:t>
      </w:r>
    </w:p>
    <w:p w14:paraId="3DD80233" w14:textId="77777777" w:rsidR="00C53B7D" w:rsidRPr="00C53B7D" w:rsidRDefault="00C53B7D" w:rsidP="00C53B7D">
      <w:pPr>
        <w:rPr>
          <w:lang w:val="en-IN"/>
        </w:rPr>
      </w:pPr>
    </w:p>
    <w:p w14:paraId="23F2BC51" w14:textId="77777777" w:rsidR="00C53B7D" w:rsidRDefault="00C53B7D" w:rsidP="00C53B7D">
      <w:pPr>
        <w:rPr>
          <w:lang w:val="en-IN"/>
        </w:rPr>
      </w:pPr>
      <w:r w:rsidRPr="00C53B7D">
        <w:rPr>
          <w:lang w:val="en-IN"/>
        </w:rPr>
        <w:pict w14:anchorId="1482656E">
          <v:rect id="_x0000_i1059" style="width:0;height:1.5pt" o:hralign="center" o:hrstd="t" o:hr="t" fillcolor="#a0a0a0" stroked="f"/>
        </w:pict>
      </w:r>
    </w:p>
    <w:p w14:paraId="02F26FB7" w14:textId="77777777" w:rsidR="00C53B7D" w:rsidRPr="00C53B7D" w:rsidRDefault="00C53B7D" w:rsidP="00C53B7D">
      <w:pPr>
        <w:rPr>
          <w:lang w:val="en-IN"/>
        </w:rPr>
      </w:pPr>
    </w:p>
    <w:p w14:paraId="322F2A9F" w14:textId="77777777" w:rsidR="00C53B7D" w:rsidRPr="00C53B7D" w:rsidRDefault="00C53B7D" w:rsidP="00C53B7D">
      <w:pPr>
        <w:rPr>
          <w:b/>
          <w:bCs/>
          <w:color w:val="2E74B5" w:themeColor="accent1" w:themeShade="BF"/>
          <w:sz w:val="28"/>
          <w:szCs w:val="28"/>
          <w:lang w:val="en-IN"/>
        </w:rPr>
      </w:pPr>
      <w:r w:rsidRPr="00C53B7D">
        <w:rPr>
          <w:rFonts w:ascii="Segoe UI Emoji" w:hAnsi="Segoe UI Emoji" w:cs="Segoe UI Emoji"/>
          <w:b/>
          <w:bCs/>
          <w:color w:val="2E74B5" w:themeColor="accent1" w:themeShade="BF"/>
          <w:sz w:val="28"/>
          <w:szCs w:val="28"/>
          <w:lang w:val="en-IN"/>
        </w:rPr>
        <w:t>⭐</w:t>
      </w:r>
      <w:r w:rsidRPr="00C53B7D">
        <w:rPr>
          <w:b/>
          <w:bCs/>
          <w:color w:val="2E74B5" w:themeColor="accent1" w:themeShade="BF"/>
          <w:sz w:val="28"/>
          <w:szCs w:val="28"/>
          <w:lang w:val="en-IN"/>
        </w:rPr>
        <w:t xml:space="preserve"> VERY SIMPLE SUMMARY:</w:t>
      </w:r>
    </w:p>
    <w:p w14:paraId="5682DC45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rFonts w:ascii="Segoe UI Emoji" w:hAnsi="Segoe UI Emoji" w:cs="Segoe UI Emoji"/>
          <w:b/>
          <w:bCs/>
          <w:lang w:val="en-IN"/>
        </w:rPr>
        <w:t>🌍</w:t>
      </w:r>
      <w:r w:rsidRPr="00C53B7D">
        <w:rPr>
          <w:b/>
          <w:bCs/>
          <w:lang w:val="en-IN"/>
        </w:rPr>
        <w:t xml:space="preserve"> Near Earth:</w:t>
      </w:r>
    </w:p>
    <w:p w14:paraId="754919FB" w14:textId="77777777" w:rsidR="00C53B7D" w:rsidRPr="00C53B7D" w:rsidRDefault="00C53B7D" w:rsidP="00C53B7D">
      <w:pPr>
        <w:numPr>
          <w:ilvl w:val="0"/>
          <w:numId w:val="27"/>
        </w:numPr>
        <w:rPr>
          <w:lang w:val="en-IN"/>
        </w:rPr>
      </w:pPr>
      <w:r w:rsidRPr="00C53B7D">
        <w:rPr>
          <w:lang w:val="en-IN"/>
        </w:rPr>
        <w:t>Strong gravity</w:t>
      </w:r>
    </w:p>
    <w:p w14:paraId="1076A700" w14:textId="77777777" w:rsidR="00C53B7D" w:rsidRPr="00C53B7D" w:rsidRDefault="00C53B7D" w:rsidP="00C53B7D">
      <w:pPr>
        <w:numPr>
          <w:ilvl w:val="0"/>
          <w:numId w:val="27"/>
        </w:numPr>
        <w:rPr>
          <w:lang w:val="en-IN"/>
        </w:rPr>
      </w:pPr>
      <w:r w:rsidRPr="00C53B7D">
        <w:rPr>
          <w:lang w:val="en-IN"/>
        </w:rPr>
        <w:t>High acceleration</w:t>
      </w:r>
    </w:p>
    <w:p w14:paraId="32F1655F" w14:textId="77777777" w:rsidR="00C53B7D" w:rsidRPr="00C53B7D" w:rsidRDefault="00C53B7D" w:rsidP="00C53B7D">
      <w:pPr>
        <w:numPr>
          <w:ilvl w:val="0"/>
          <w:numId w:val="27"/>
        </w:numPr>
        <w:rPr>
          <w:lang w:val="en-IN"/>
        </w:rPr>
      </w:pPr>
      <w:r w:rsidRPr="00C53B7D">
        <w:rPr>
          <w:lang w:val="en-IN"/>
        </w:rPr>
        <w:t>Use thrust equation + gravity</w:t>
      </w:r>
    </w:p>
    <w:p w14:paraId="71CAB417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rFonts w:ascii="Segoe UI Emoji" w:hAnsi="Segoe UI Emoji" w:cs="Segoe UI Emoji"/>
          <w:b/>
          <w:bCs/>
          <w:lang w:val="en-IN"/>
        </w:rPr>
        <w:t>🚀</w:t>
      </w:r>
      <w:r w:rsidRPr="00C53B7D">
        <w:rPr>
          <w:b/>
          <w:bCs/>
          <w:lang w:val="en-IN"/>
        </w:rPr>
        <w:t xml:space="preserve"> In space:</w:t>
      </w:r>
    </w:p>
    <w:p w14:paraId="086BDA9C" w14:textId="77777777" w:rsidR="00C53B7D" w:rsidRPr="00C53B7D" w:rsidRDefault="00C53B7D" w:rsidP="00C53B7D">
      <w:pPr>
        <w:numPr>
          <w:ilvl w:val="0"/>
          <w:numId w:val="28"/>
        </w:numPr>
        <w:rPr>
          <w:lang w:val="en-IN"/>
        </w:rPr>
      </w:pPr>
      <w:r w:rsidRPr="00C53B7D">
        <w:rPr>
          <w:lang w:val="en-IN"/>
        </w:rPr>
        <w:t>Weak gravity</w:t>
      </w:r>
    </w:p>
    <w:p w14:paraId="2CAE36B7" w14:textId="77777777" w:rsidR="00C53B7D" w:rsidRPr="00C53B7D" w:rsidRDefault="00C53B7D" w:rsidP="00C53B7D">
      <w:pPr>
        <w:numPr>
          <w:ilvl w:val="0"/>
          <w:numId w:val="28"/>
        </w:numPr>
        <w:rPr>
          <w:lang w:val="en-IN"/>
        </w:rPr>
      </w:pPr>
      <w:r w:rsidRPr="00C53B7D">
        <w:rPr>
          <w:lang w:val="en-IN"/>
        </w:rPr>
        <w:t>Nearly constant velocity</w:t>
      </w:r>
    </w:p>
    <w:p w14:paraId="3275CC1E" w14:textId="77777777" w:rsidR="00C53B7D" w:rsidRPr="00C53B7D" w:rsidRDefault="00C53B7D" w:rsidP="00C53B7D">
      <w:pPr>
        <w:numPr>
          <w:ilvl w:val="0"/>
          <w:numId w:val="28"/>
        </w:numPr>
        <w:rPr>
          <w:lang w:val="en-IN"/>
        </w:rPr>
      </w:pPr>
      <w:r w:rsidRPr="00C53B7D">
        <w:rPr>
          <w:lang w:val="en-IN"/>
        </w:rPr>
        <w:t>Coasting phase (little fuel used)</w:t>
      </w:r>
    </w:p>
    <w:p w14:paraId="6C24793B" w14:textId="77777777" w:rsidR="00C53B7D" w:rsidRPr="00C53B7D" w:rsidRDefault="00C53B7D" w:rsidP="00C53B7D">
      <w:pPr>
        <w:rPr>
          <w:b/>
          <w:bCs/>
          <w:lang w:val="en-IN"/>
        </w:rPr>
      </w:pPr>
      <w:r w:rsidRPr="00C53B7D">
        <w:rPr>
          <w:rFonts w:ascii="Segoe UI Emoji" w:hAnsi="Segoe UI Emoji" w:cs="Segoe UI Emoji"/>
          <w:b/>
          <w:bCs/>
          <w:lang w:val="en-IN"/>
        </w:rPr>
        <w:t>🌕</w:t>
      </w:r>
      <w:r w:rsidRPr="00C53B7D">
        <w:rPr>
          <w:b/>
          <w:bCs/>
          <w:lang w:val="en-IN"/>
        </w:rPr>
        <w:t xml:space="preserve"> Near Moon:</w:t>
      </w:r>
    </w:p>
    <w:p w14:paraId="4E4BC092" w14:textId="77777777" w:rsidR="00C53B7D" w:rsidRPr="00C53B7D" w:rsidRDefault="00C53B7D" w:rsidP="00C53B7D">
      <w:pPr>
        <w:numPr>
          <w:ilvl w:val="0"/>
          <w:numId w:val="29"/>
        </w:numPr>
        <w:rPr>
          <w:lang w:val="en-IN"/>
        </w:rPr>
      </w:pPr>
      <w:r w:rsidRPr="00C53B7D">
        <w:rPr>
          <w:lang w:val="en-IN"/>
        </w:rPr>
        <w:t>Moon’s gravity pulls the rocket</w:t>
      </w:r>
    </w:p>
    <w:p w14:paraId="4B278FDC" w14:textId="77777777" w:rsidR="00C53B7D" w:rsidRPr="00C53B7D" w:rsidRDefault="00C53B7D" w:rsidP="00C53B7D">
      <w:pPr>
        <w:numPr>
          <w:ilvl w:val="0"/>
          <w:numId w:val="29"/>
        </w:numPr>
        <w:rPr>
          <w:lang w:val="en-IN"/>
        </w:rPr>
      </w:pPr>
      <w:r w:rsidRPr="00C53B7D">
        <w:rPr>
          <w:lang w:val="en-IN"/>
        </w:rPr>
        <w:t>Need to slow down to enter lunar orbit</w:t>
      </w:r>
    </w:p>
    <w:p w14:paraId="40C62BE3" w14:textId="6B7B79A8" w:rsidR="00A9204E" w:rsidRPr="00C53B7D" w:rsidRDefault="00A9204E">
      <w:pPr>
        <w:rPr>
          <w:lang w:val="en-IN"/>
        </w:rPr>
      </w:pPr>
    </w:p>
    <w:sectPr w:rsidR="00A9204E" w:rsidRPr="00C53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7684C17"/>
    <w:multiLevelType w:val="multilevel"/>
    <w:tmpl w:val="871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8244527"/>
    <w:multiLevelType w:val="multilevel"/>
    <w:tmpl w:val="7212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401CAD"/>
    <w:multiLevelType w:val="multilevel"/>
    <w:tmpl w:val="B46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67278B0"/>
    <w:multiLevelType w:val="multilevel"/>
    <w:tmpl w:val="79D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1522E19"/>
    <w:multiLevelType w:val="multilevel"/>
    <w:tmpl w:val="68D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233017C"/>
    <w:multiLevelType w:val="multilevel"/>
    <w:tmpl w:val="38F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78042326">
    <w:abstractNumId w:val="24"/>
  </w:num>
  <w:num w:numId="2" w16cid:durableId="1848212573">
    <w:abstractNumId w:val="13"/>
  </w:num>
  <w:num w:numId="3" w16cid:durableId="1082600351">
    <w:abstractNumId w:val="10"/>
  </w:num>
  <w:num w:numId="4" w16cid:durableId="1817409158">
    <w:abstractNumId w:val="27"/>
  </w:num>
  <w:num w:numId="5" w16cid:durableId="987787232">
    <w:abstractNumId w:val="14"/>
  </w:num>
  <w:num w:numId="6" w16cid:durableId="110832473">
    <w:abstractNumId w:val="20"/>
  </w:num>
  <w:num w:numId="7" w16cid:durableId="1523126103">
    <w:abstractNumId w:val="23"/>
  </w:num>
  <w:num w:numId="8" w16cid:durableId="584536191">
    <w:abstractNumId w:val="9"/>
  </w:num>
  <w:num w:numId="9" w16cid:durableId="1193106886">
    <w:abstractNumId w:val="7"/>
  </w:num>
  <w:num w:numId="10" w16cid:durableId="1683048930">
    <w:abstractNumId w:val="6"/>
  </w:num>
  <w:num w:numId="11" w16cid:durableId="511724083">
    <w:abstractNumId w:val="5"/>
  </w:num>
  <w:num w:numId="12" w16cid:durableId="677273915">
    <w:abstractNumId w:val="4"/>
  </w:num>
  <w:num w:numId="13" w16cid:durableId="1032533485">
    <w:abstractNumId w:val="8"/>
  </w:num>
  <w:num w:numId="14" w16cid:durableId="1708027422">
    <w:abstractNumId w:val="3"/>
  </w:num>
  <w:num w:numId="15" w16cid:durableId="130906171">
    <w:abstractNumId w:val="2"/>
  </w:num>
  <w:num w:numId="16" w16cid:durableId="1489862612">
    <w:abstractNumId w:val="1"/>
  </w:num>
  <w:num w:numId="17" w16cid:durableId="1834178398">
    <w:abstractNumId w:val="0"/>
  </w:num>
  <w:num w:numId="18" w16cid:durableId="1929188166">
    <w:abstractNumId w:val="16"/>
  </w:num>
  <w:num w:numId="19" w16cid:durableId="1616211909">
    <w:abstractNumId w:val="18"/>
  </w:num>
  <w:num w:numId="20" w16cid:durableId="1627543455">
    <w:abstractNumId w:val="25"/>
  </w:num>
  <w:num w:numId="21" w16cid:durableId="279731238">
    <w:abstractNumId w:val="22"/>
  </w:num>
  <w:num w:numId="22" w16cid:durableId="1639411793">
    <w:abstractNumId w:val="12"/>
  </w:num>
  <w:num w:numId="23" w16cid:durableId="470485124">
    <w:abstractNumId w:val="28"/>
  </w:num>
  <w:num w:numId="24" w16cid:durableId="864565140">
    <w:abstractNumId w:val="21"/>
  </w:num>
  <w:num w:numId="25" w16cid:durableId="1907840099">
    <w:abstractNumId w:val="26"/>
  </w:num>
  <w:num w:numId="26" w16cid:durableId="864052582">
    <w:abstractNumId w:val="15"/>
  </w:num>
  <w:num w:numId="27" w16cid:durableId="2003898058">
    <w:abstractNumId w:val="19"/>
  </w:num>
  <w:num w:numId="28" w16cid:durableId="690104953">
    <w:abstractNumId w:val="11"/>
  </w:num>
  <w:num w:numId="29" w16cid:durableId="8331857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7D"/>
    <w:rsid w:val="00645252"/>
    <w:rsid w:val="006D3D74"/>
    <w:rsid w:val="0083569A"/>
    <w:rsid w:val="00A9204E"/>
    <w:rsid w:val="00C53B7D"/>
    <w:rsid w:val="00F6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38E0"/>
  <w15:chartTrackingRefBased/>
  <w15:docId w15:val="{AA9E55FF-6D12-4081-BD07-2AF2B06C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ti\AppData\Local\Microsoft\Office\16.0\DTS\en-IN%7b03C5BE6C-9346-410C-B6D9-B2F97A55E086%7d\%7bAE6E533C-9A4E-4A53-BAA2-BB9556E76DE8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{AE6E533C-9A4E-4A53-BAA2-BB9556E76DE8}tf02786999_win32</Template>
  <TotalTime>11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Kavtikwar</dc:creator>
  <cp:keywords/>
  <dc:description/>
  <cp:lastModifiedBy>Kritika Kavtikwar</cp:lastModifiedBy>
  <cp:revision>1</cp:revision>
  <dcterms:created xsi:type="dcterms:W3CDTF">2025-12-03T19:05:00Z</dcterms:created>
  <dcterms:modified xsi:type="dcterms:W3CDTF">2025-12-03T19:16:00Z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